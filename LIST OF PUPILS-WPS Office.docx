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LIST OF PUPILS</w:t>
      </w:r>
    </w:p>
    <w:p>
      <w:pPr>
        <w:pStyle w:val="style0"/>
        <w:rPr/>
      </w:pPr>
      <w:r>
        <w:rPr>
          <w:lang w:val="en-US"/>
        </w:rPr>
        <w:t>AMAZING ANGELS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Chizaram Charis Maduabuchukwu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Marial Iseoluwa John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Angel Udeme Abasi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Fifooluwa Moradeyo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Gratitude Adejuiyigbe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Patrick Anaya Chinaza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 xml:space="preserve">Monioluwa Zuriel Ojekunle 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Kushoro Keon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Akinbiyi Oreofe</w:t>
      </w:r>
    </w:p>
    <w:p>
      <w:pPr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EXPLORERS</w:t>
      </w:r>
    </w:p>
    <w:p>
      <w:pPr>
        <w:pStyle w:val="style179"/>
        <w:numPr>
          <w:ilvl w:val="0"/>
          <w:numId w:val="2"/>
        </w:numPr>
        <w:rPr/>
      </w:pPr>
      <w:r>
        <w:rPr>
          <w:lang w:val="en-US"/>
        </w:rPr>
        <w:t xml:space="preserve">Agboola Joseph </w:t>
      </w:r>
    </w:p>
    <w:p>
      <w:pPr>
        <w:pStyle w:val="style179"/>
        <w:numPr>
          <w:ilvl w:val="0"/>
          <w:numId w:val="2"/>
        </w:numPr>
        <w:rPr/>
      </w:pPr>
      <w:r>
        <w:rPr>
          <w:lang w:val="en-US"/>
        </w:rPr>
        <w:t>Kindle Favor</w:t>
      </w:r>
    </w:p>
    <w:p>
      <w:pPr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MAGNIFICENT </w:t>
      </w:r>
    </w:p>
    <w:p>
      <w:pPr>
        <w:pStyle w:val="style179"/>
        <w:numPr>
          <w:ilvl w:val="0"/>
          <w:numId w:val="3"/>
        </w:numPr>
        <w:rPr/>
      </w:pPr>
      <w:r>
        <w:rPr>
          <w:lang w:val="en-US"/>
        </w:rPr>
        <w:t>John Moses</w:t>
      </w:r>
    </w:p>
    <w:p>
      <w:pPr>
        <w:pStyle w:val="style179"/>
        <w:numPr>
          <w:ilvl w:val="0"/>
          <w:numId w:val="3"/>
        </w:numPr>
        <w:rPr/>
      </w:pPr>
      <w:r>
        <w:rPr>
          <w:lang w:val="en-US"/>
        </w:rPr>
        <w:t>Etoh Munachi</w:t>
      </w:r>
    </w:p>
    <w:p>
      <w:pPr>
        <w:pStyle w:val="style179"/>
        <w:numPr>
          <w:ilvl w:val="0"/>
          <w:numId w:val="3"/>
        </w:numPr>
        <w:rPr/>
      </w:pPr>
      <w:r>
        <w:rPr>
          <w:lang w:val="en-US"/>
        </w:rPr>
        <w:t>Eziohuru Daina Chimemerie</w:t>
      </w:r>
    </w:p>
    <w:p>
      <w:pPr>
        <w:pStyle w:val="style179"/>
        <w:numPr>
          <w:ilvl w:val="0"/>
          <w:numId w:val="3"/>
        </w:numPr>
        <w:rPr/>
      </w:pPr>
      <w:r>
        <w:rPr>
          <w:lang w:val="en-US"/>
        </w:rPr>
        <w:t>Okoye Jason</w:t>
      </w:r>
    </w:p>
    <w:p>
      <w:pPr>
        <w:pStyle w:val="style179"/>
        <w:numPr>
          <w:ilvl w:val="0"/>
          <w:numId w:val="3"/>
        </w:numPr>
        <w:rPr/>
      </w:pPr>
      <w:r>
        <w:rPr>
          <w:lang w:val="en-US"/>
        </w:rPr>
        <w:t xml:space="preserve">Akinsola Emmanuel </w:t>
      </w:r>
    </w:p>
    <w:p>
      <w:pPr>
        <w:pStyle w:val="style179"/>
        <w:numPr>
          <w:ilvl w:val="0"/>
          <w:numId w:val="3"/>
        </w:numPr>
        <w:rPr/>
      </w:pPr>
      <w:r>
        <w:rPr>
          <w:lang w:val="en-US"/>
        </w:rPr>
        <w:t>Akomolade Morolaoluwa</w:t>
      </w:r>
    </w:p>
    <w:p>
      <w:pPr>
        <w:pStyle w:val="style179"/>
        <w:numPr>
          <w:ilvl w:val="0"/>
          <w:numId w:val="3"/>
        </w:numPr>
        <w:rPr/>
      </w:pPr>
      <w:r>
        <w:rPr>
          <w:lang w:val="en-US"/>
        </w:rPr>
        <w:t xml:space="preserve">Akindele Emmanuel </w:t>
      </w:r>
    </w:p>
    <w:p>
      <w:pPr>
        <w:pStyle w:val="style179"/>
        <w:numPr>
          <w:ilvl w:val="0"/>
          <w:numId w:val="3"/>
        </w:numPr>
        <w:rPr/>
      </w:pPr>
      <w:r>
        <w:rPr>
          <w:lang w:val="en-US"/>
        </w:rPr>
        <w:t xml:space="preserve">Wenegieme Aretha </w:t>
      </w:r>
    </w:p>
    <w:p>
      <w:pPr>
        <w:pStyle w:val="style179"/>
        <w:numPr>
          <w:ilvl w:val="0"/>
          <w:numId w:val="3"/>
        </w:numPr>
        <w:rPr/>
      </w:pPr>
      <w:r>
        <w:rPr>
          <w:lang w:val="en-US"/>
        </w:rPr>
        <w:t>Olowe Erife</w:t>
      </w:r>
    </w:p>
    <w:p>
      <w:pPr>
        <w:pStyle w:val="style179"/>
        <w:numPr>
          <w:ilvl w:val="0"/>
          <w:numId w:val="3"/>
        </w:numPr>
        <w:rPr/>
      </w:pPr>
      <w:r>
        <w:rPr>
          <w:lang w:val="en-US"/>
        </w:rPr>
        <w:t>Franklin Jane Temiloluwa</w:t>
      </w:r>
    </w:p>
    <w:p>
      <w:pPr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DISCOVERERS </w:t>
      </w:r>
    </w:p>
    <w:p>
      <w:pPr>
        <w:pStyle w:val="style179"/>
        <w:numPr>
          <w:ilvl w:val="0"/>
          <w:numId w:val="4"/>
        </w:numPr>
        <w:rPr/>
      </w:pPr>
      <w:r>
        <w:rPr>
          <w:lang w:val="en-US"/>
        </w:rPr>
        <w:t>Abubakar Orange-Win</w:t>
      </w:r>
    </w:p>
    <w:p>
      <w:pPr>
        <w:pStyle w:val="style179"/>
        <w:numPr>
          <w:ilvl w:val="0"/>
          <w:numId w:val="4"/>
        </w:numPr>
        <w:rPr/>
      </w:pPr>
      <w:r>
        <w:rPr>
          <w:lang w:val="en-US"/>
        </w:rPr>
        <w:t>Adekunle Ezra</w:t>
      </w:r>
    </w:p>
    <w:p>
      <w:pPr>
        <w:pStyle w:val="style179"/>
        <w:numPr>
          <w:ilvl w:val="0"/>
          <w:numId w:val="4"/>
        </w:numPr>
        <w:rPr/>
      </w:pPr>
      <w:r>
        <w:rPr>
          <w:lang w:val="en-US"/>
        </w:rPr>
        <w:t>Agboola Jedidiah</w:t>
      </w:r>
    </w:p>
    <w:p>
      <w:pPr>
        <w:pStyle w:val="style179"/>
        <w:numPr>
          <w:ilvl w:val="0"/>
          <w:numId w:val="4"/>
        </w:numPr>
        <w:rPr/>
      </w:pPr>
      <w:r>
        <w:rPr>
          <w:lang w:val="en-US"/>
        </w:rPr>
        <w:t>Akinola Oluwasorekunmi</w:t>
      </w:r>
    </w:p>
    <w:p>
      <w:pPr>
        <w:pStyle w:val="style179"/>
        <w:numPr>
          <w:ilvl w:val="0"/>
          <w:numId w:val="4"/>
        </w:numPr>
        <w:rPr/>
      </w:pPr>
      <w:r>
        <w:rPr>
          <w:lang w:val="en-US"/>
        </w:rPr>
        <w:t>Etoh Caleb</w:t>
      </w:r>
    </w:p>
    <w:p>
      <w:pPr>
        <w:pStyle w:val="style179"/>
        <w:numPr>
          <w:ilvl w:val="0"/>
          <w:numId w:val="4"/>
        </w:numPr>
        <w:rPr/>
      </w:pPr>
      <w:r>
        <w:rPr>
          <w:lang w:val="en-US"/>
        </w:rPr>
        <w:t>Hamza Arif</w:t>
      </w:r>
    </w:p>
    <w:p>
      <w:pPr>
        <w:pStyle w:val="style179"/>
        <w:numPr>
          <w:ilvl w:val="0"/>
          <w:numId w:val="4"/>
        </w:numPr>
        <w:rPr/>
      </w:pPr>
      <w:r>
        <w:rPr>
          <w:lang w:val="en-US"/>
        </w:rPr>
        <w:t xml:space="preserve">Owoosho Michael </w:t>
      </w:r>
    </w:p>
    <w:p>
      <w:pPr>
        <w:pStyle w:val="style179"/>
        <w:numPr>
          <w:ilvl w:val="0"/>
          <w:numId w:val="4"/>
        </w:numPr>
        <w:rPr/>
      </w:pPr>
      <w:r>
        <w:rPr>
          <w:lang w:val="en-US"/>
        </w:rPr>
        <w:t xml:space="preserve">Adejumo Elizabeth </w:t>
      </w:r>
    </w:p>
    <w:p>
      <w:pPr>
        <w:pStyle w:val="style179"/>
        <w:numPr>
          <w:ilvl w:val="0"/>
          <w:numId w:val="4"/>
        </w:numPr>
        <w:rPr/>
      </w:pPr>
      <w:r>
        <w:rPr>
          <w:lang w:val="en-US"/>
        </w:rPr>
        <w:t>Ikediashi Ugochukwu</w:t>
      </w:r>
    </w:p>
    <w:p>
      <w:pPr>
        <w:pStyle w:val="style179"/>
        <w:numPr>
          <w:ilvl w:val="0"/>
          <w:numId w:val="4"/>
        </w:numPr>
        <w:rPr/>
      </w:pPr>
      <w:r>
        <w:rPr>
          <w:lang w:val="en-US"/>
        </w:rPr>
        <w:t>Oguoidiegwu Adaeze</w:t>
      </w:r>
    </w:p>
    <w:p>
      <w:pPr>
        <w:pStyle w:val="style179"/>
        <w:numPr>
          <w:ilvl w:val="0"/>
          <w:numId w:val="4"/>
        </w:numPr>
        <w:rPr/>
      </w:pPr>
      <w:r>
        <w:rPr>
          <w:lang w:val="en-US"/>
        </w:rPr>
        <w:t>Omilola Chloe</w:t>
      </w:r>
    </w:p>
    <w:p>
      <w:pPr>
        <w:pStyle w:val="style179"/>
        <w:numPr>
          <w:ilvl w:val="0"/>
          <w:numId w:val="4"/>
        </w:numPr>
        <w:rPr/>
      </w:pPr>
      <w:r>
        <w:rPr>
          <w:lang w:val="en-US"/>
        </w:rPr>
        <w:t>Otitoloju Oluwadamipe</w:t>
      </w:r>
    </w:p>
    <w:p>
      <w:pPr>
        <w:pStyle w:val="style179"/>
        <w:numPr>
          <w:ilvl w:val="0"/>
          <w:numId w:val="4"/>
        </w:numPr>
        <w:rPr/>
      </w:pPr>
      <w:r>
        <w:rPr>
          <w:lang w:val="en-US"/>
        </w:rPr>
        <w:t>Umoetuk Uwanabasi</w:t>
      </w:r>
    </w:p>
    <w:p>
      <w:pPr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NOBLE</w:t>
      </w:r>
    </w:p>
    <w:p>
      <w:pPr>
        <w:pStyle w:val="style179"/>
        <w:numPr>
          <w:ilvl w:val="0"/>
          <w:numId w:val="5"/>
        </w:numPr>
        <w:rPr/>
      </w:pPr>
      <w:r>
        <w:rPr>
          <w:lang w:val="en-US"/>
        </w:rPr>
        <w:t xml:space="preserve">Jan Franklin </w:t>
      </w:r>
    </w:p>
    <w:p>
      <w:pPr>
        <w:pStyle w:val="style179"/>
        <w:numPr>
          <w:ilvl w:val="0"/>
          <w:numId w:val="5"/>
        </w:numPr>
        <w:rPr/>
      </w:pPr>
      <w:r>
        <w:rPr>
          <w:lang w:val="en-US"/>
        </w:rPr>
        <w:t>Oladunmade Durojaiye</w:t>
      </w:r>
    </w:p>
    <w:p>
      <w:pPr>
        <w:pStyle w:val="style179"/>
        <w:numPr>
          <w:ilvl w:val="0"/>
          <w:numId w:val="5"/>
        </w:numPr>
        <w:rPr/>
      </w:pPr>
      <w:r>
        <w:rPr>
          <w:lang w:val="en-US"/>
        </w:rPr>
        <w:t>Anne Akindele</w:t>
      </w:r>
    </w:p>
    <w:p>
      <w:pPr>
        <w:pStyle w:val="style179"/>
        <w:numPr>
          <w:ilvl w:val="0"/>
          <w:numId w:val="5"/>
        </w:numPr>
        <w:rPr/>
      </w:pPr>
      <w:r>
        <w:rPr>
          <w:lang w:val="en-US"/>
        </w:rPr>
        <w:t>Morike Adeniyi</w:t>
      </w:r>
    </w:p>
    <w:p>
      <w:pPr>
        <w:pStyle w:val="style179"/>
        <w:numPr>
          <w:ilvl w:val="0"/>
          <w:numId w:val="5"/>
        </w:numPr>
        <w:rPr/>
      </w:pPr>
      <w:r>
        <w:rPr>
          <w:lang w:val="en-US"/>
        </w:rPr>
        <w:t>Tiffany Atohengbe</w:t>
      </w:r>
    </w:p>
    <w:p>
      <w:pPr>
        <w:pStyle w:val="style179"/>
        <w:numPr>
          <w:ilvl w:val="0"/>
          <w:numId w:val="5"/>
        </w:numPr>
        <w:rPr/>
      </w:pPr>
      <w:r>
        <w:rPr>
          <w:lang w:val="en-US"/>
        </w:rPr>
        <w:t>Oki Fajano</w:t>
      </w:r>
    </w:p>
    <w:p>
      <w:pPr>
        <w:pStyle w:val="style179"/>
        <w:numPr>
          <w:ilvl w:val="0"/>
          <w:numId w:val="5"/>
        </w:numPr>
        <w:rPr/>
      </w:pPr>
      <w:r>
        <w:rPr>
          <w:lang w:val="en-US"/>
        </w:rPr>
        <w:t>Modade Bakare</w:t>
      </w:r>
    </w:p>
    <w:p>
      <w:pPr>
        <w:pStyle w:val="style179"/>
        <w:numPr>
          <w:ilvl w:val="0"/>
          <w:numId w:val="5"/>
        </w:numPr>
        <w:rPr/>
      </w:pPr>
      <w:r>
        <w:rPr>
          <w:lang w:val="en-US"/>
        </w:rPr>
        <w:t>Melchizedek akinola</w:t>
      </w:r>
    </w:p>
    <w:p>
      <w:pPr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YEAR 1</w:t>
      </w:r>
    </w:p>
    <w:p>
      <w:pPr>
        <w:pStyle w:val="style179"/>
        <w:numPr>
          <w:ilvl w:val="0"/>
          <w:numId w:val="6"/>
        </w:numPr>
        <w:rPr/>
      </w:pPr>
      <w:r>
        <w:rPr>
          <w:lang w:val="en-US"/>
        </w:rPr>
        <w:t>Aviation Mogoli</w:t>
      </w:r>
    </w:p>
    <w:p>
      <w:pPr>
        <w:pStyle w:val="style179"/>
        <w:numPr>
          <w:ilvl w:val="0"/>
          <w:numId w:val="6"/>
        </w:numPr>
        <w:rPr/>
      </w:pPr>
      <w:r>
        <w:rPr>
          <w:lang w:val="en-US"/>
        </w:rPr>
        <w:t>Uzoamaka Ikediashi</w:t>
      </w:r>
    </w:p>
    <w:p>
      <w:pPr>
        <w:pStyle w:val="style179"/>
        <w:numPr>
          <w:ilvl w:val="0"/>
          <w:numId w:val="6"/>
        </w:numPr>
        <w:rPr/>
      </w:pPr>
      <w:r>
        <w:rPr>
          <w:lang w:val="en-US"/>
        </w:rPr>
        <w:t>Liam Scott</w:t>
      </w:r>
    </w:p>
    <w:p>
      <w:pPr>
        <w:pStyle w:val="style179"/>
        <w:numPr>
          <w:ilvl w:val="0"/>
          <w:numId w:val="6"/>
        </w:numPr>
        <w:rPr/>
      </w:pPr>
      <w:r>
        <w:rPr>
          <w:lang w:val="en-US"/>
        </w:rPr>
        <w:t xml:space="preserve">Joy Agboola </w:t>
      </w:r>
    </w:p>
    <w:p>
      <w:pPr>
        <w:pStyle w:val="style179"/>
        <w:numPr>
          <w:ilvl w:val="0"/>
          <w:numId w:val="6"/>
        </w:numPr>
        <w:rPr/>
      </w:pPr>
      <w:r>
        <w:rPr>
          <w:lang w:val="en-US"/>
        </w:rPr>
        <w:t xml:space="preserve">Kayito Okpara </w:t>
      </w:r>
    </w:p>
    <w:p>
      <w:pPr>
        <w:pStyle w:val="style179"/>
        <w:numPr>
          <w:ilvl w:val="0"/>
          <w:numId w:val="6"/>
        </w:numPr>
        <w:rPr/>
      </w:pPr>
      <w:r>
        <w:rPr>
          <w:lang w:val="en-US"/>
        </w:rPr>
        <w:t>Melvin Nzete</w:t>
      </w:r>
    </w:p>
    <w:p>
      <w:pPr>
        <w:pStyle w:val="style179"/>
        <w:numPr>
          <w:ilvl w:val="0"/>
          <w:numId w:val="6"/>
        </w:numPr>
        <w:rPr/>
      </w:pPr>
      <w:r>
        <w:rPr>
          <w:lang w:val="en-US"/>
        </w:rPr>
        <w:t>Nisimi Akinbyi</w:t>
      </w:r>
    </w:p>
    <w:p>
      <w:pPr>
        <w:pStyle w:val="style179"/>
        <w:numPr>
          <w:ilvl w:val="0"/>
          <w:numId w:val="6"/>
        </w:numPr>
        <w:rPr/>
      </w:pPr>
      <w:r>
        <w:rPr>
          <w:lang w:val="en-US"/>
        </w:rPr>
        <w:t>Asher Aderemi</w:t>
      </w:r>
    </w:p>
    <w:p>
      <w:pPr>
        <w:pStyle w:val="style179"/>
        <w:numPr>
          <w:ilvl w:val="0"/>
          <w:numId w:val="6"/>
        </w:numPr>
        <w:rPr/>
      </w:pPr>
      <w:r>
        <w:rPr>
          <w:lang w:val="en-US"/>
        </w:rPr>
        <w:t xml:space="preserve">Feivel Wenegieme Franklin </w:t>
      </w:r>
    </w:p>
    <w:p>
      <w:pPr>
        <w:pStyle w:val="style179"/>
        <w:numPr>
          <w:ilvl w:val="0"/>
          <w:numId w:val="6"/>
        </w:numPr>
        <w:rPr/>
      </w:pPr>
      <w:r>
        <w:rPr>
          <w:lang w:val="en-US"/>
        </w:rPr>
        <w:t>Mary Godonu</w:t>
      </w:r>
    </w:p>
    <w:p>
      <w:pPr>
        <w:numPr>
          <w:ilvl w:val="0"/>
          <w:numId w:val="0"/>
        </w:numPr>
        <w:rPr/>
      </w:pPr>
      <w:r>
        <w:rPr>
          <w:lang w:val="en-US"/>
        </w:rPr>
        <w:t>YEAR 2</w:t>
      </w:r>
    </w:p>
    <w:p>
      <w:pPr>
        <w:pStyle w:val="style179"/>
        <w:numPr>
          <w:ilvl w:val="0"/>
          <w:numId w:val="7"/>
        </w:numPr>
        <w:rPr/>
      </w:pPr>
      <w:r>
        <w:rPr>
          <w:lang w:val="en-US"/>
        </w:rPr>
        <w:t>Adeniyi Morife</w:t>
      </w:r>
    </w:p>
    <w:p>
      <w:pPr>
        <w:pStyle w:val="style179"/>
        <w:numPr>
          <w:ilvl w:val="0"/>
          <w:numId w:val="7"/>
        </w:numPr>
        <w:rPr/>
      </w:pPr>
      <w:r>
        <w:rPr>
          <w:lang w:val="en-US"/>
        </w:rPr>
        <w:t>Adike Nonso</w:t>
      </w:r>
    </w:p>
    <w:p>
      <w:pPr>
        <w:pStyle w:val="style179"/>
        <w:numPr>
          <w:ilvl w:val="0"/>
          <w:numId w:val="7"/>
        </w:numPr>
        <w:rPr/>
      </w:pPr>
      <w:r>
        <w:rPr>
          <w:lang w:val="en-US"/>
        </w:rPr>
        <w:t>Agboola John</w:t>
      </w:r>
    </w:p>
    <w:p>
      <w:pPr>
        <w:pStyle w:val="style179"/>
        <w:numPr>
          <w:ilvl w:val="0"/>
          <w:numId w:val="7"/>
        </w:numPr>
        <w:rPr/>
      </w:pPr>
      <w:r>
        <w:rPr>
          <w:lang w:val="en-US"/>
        </w:rPr>
        <w:t>Anyanwu Chimdimdu</w:t>
      </w:r>
    </w:p>
    <w:p>
      <w:pPr>
        <w:pStyle w:val="style179"/>
        <w:numPr>
          <w:ilvl w:val="0"/>
          <w:numId w:val="7"/>
        </w:numPr>
        <w:rPr/>
      </w:pPr>
      <w:r>
        <w:rPr>
          <w:lang w:val="en-US"/>
        </w:rPr>
        <w:t>Charles Adesuwa</w:t>
      </w:r>
    </w:p>
    <w:p>
      <w:pPr>
        <w:pStyle w:val="style179"/>
        <w:numPr>
          <w:ilvl w:val="0"/>
          <w:numId w:val="7"/>
        </w:numPr>
        <w:rPr/>
      </w:pPr>
      <w:r>
        <w:rPr>
          <w:lang w:val="en-US"/>
        </w:rPr>
        <w:t>Chukwuebuka Chiamaka</w:t>
      </w:r>
    </w:p>
    <w:p>
      <w:pPr>
        <w:pStyle w:val="style179"/>
        <w:numPr>
          <w:ilvl w:val="0"/>
          <w:numId w:val="7"/>
        </w:numPr>
        <w:rPr/>
      </w:pPr>
      <w:r>
        <w:rPr>
          <w:lang w:val="en-US"/>
        </w:rPr>
        <w:t>Eziohuru Kosiso</w:t>
      </w:r>
    </w:p>
    <w:p>
      <w:pPr>
        <w:pStyle w:val="style179"/>
        <w:numPr>
          <w:ilvl w:val="0"/>
          <w:numId w:val="7"/>
        </w:numPr>
        <w:rPr/>
      </w:pPr>
      <w:r>
        <w:rPr>
          <w:lang w:val="en-US"/>
        </w:rPr>
        <w:t>Omega Aurelia</w:t>
      </w:r>
    </w:p>
    <w:p>
      <w:pPr>
        <w:pStyle w:val="style179"/>
        <w:numPr>
          <w:ilvl w:val="0"/>
          <w:numId w:val="7"/>
        </w:numPr>
        <w:rPr/>
      </w:pPr>
      <w:r>
        <w:rPr>
          <w:lang w:val="en-US"/>
        </w:rPr>
        <w:t>Okpala Kaisochukwu</w:t>
      </w:r>
    </w:p>
    <w:p>
      <w:pPr>
        <w:pStyle w:val="style179"/>
        <w:numPr>
          <w:ilvl w:val="0"/>
          <w:numId w:val="7"/>
        </w:numPr>
        <w:rPr/>
      </w:pPr>
      <w:r>
        <w:rPr>
          <w:lang w:val="en-US"/>
        </w:rPr>
        <w:t>Okonkwo Chiamaka</w:t>
      </w:r>
    </w:p>
    <w:p>
      <w:pPr>
        <w:pStyle w:val="style179"/>
        <w:numPr>
          <w:ilvl w:val="0"/>
          <w:numId w:val="7"/>
        </w:numPr>
        <w:rPr/>
      </w:pPr>
      <w:r>
        <w:rPr>
          <w:lang w:val="en-US"/>
        </w:rPr>
        <w:t>Olokun Imran</w:t>
      </w:r>
    </w:p>
    <w:p>
      <w:pPr>
        <w:pStyle w:val="style179"/>
        <w:numPr>
          <w:ilvl w:val="0"/>
          <w:numId w:val="7"/>
        </w:numPr>
        <w:rPr/>
      </w:pPr>
      <w:r>
        <w:rPr>
          <w:lang w:val="en-US"/>
        </w:rPr>
        <w:t>Onabadejo Titoluwanimi</w:t>
      </w:r>
    </w:p>
    <w:p>
      <w:pPr>
        <w:pStyle w:val="style179"/>
        <w:numPr>
          <w:ilvl w:val="0"/>
          <w:numId w:val="7"/>
        </w:numPr>
        <w:rPr/>
      </w:pPr>
      <w:r>
        <w:rPr>
          <w:lang w:val="en-US"/>
        </w:rPr>
        <w:t>Oyeyemi Ayomiposi</w:t>
      </w:r>
    </w:p>
    <w:p>
      <w:pPr>
        <w:pStyle w:val="style179"/>
        <w:numPr>
          <w:ilvl w:val="0"/>
          <w:numId w:val="7"/>
        </w:numPr>
        <w:rPr/>
      </w:pPr>
      <w:r>
        <w:rPr>
          <w:lang w:val="en-US"/>
        </w:rPr>
        <w:t>Udeh Akwaugo</w:t>
      </w:r>
    </w:p>
    <w:p>
      <w:pPr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YEAR 3</w:t>
      </w:r>
    </w:p>
    <w:p>
      <w:pPr>
        <w:pStyle w:val="style179"/>
        <w:numPr>
          <w:ilvl w:val="0"/>
          <w:numId w:val="8"/>
        </w:numPr>
        <w:rPr/>
      </w:pPr>
      <w:r>
        <w:rPr>
          <w:lang w:val="en-US"/>
        </w:rPr>
        <w:t>Adekunle Adriel</w:t>
      </w:r>
    </w:p>
    <w:p>
      <w:pPr>
        <w:pStyle w:val="style179"/>
        <w:numPr>
          <w:ilvl w:val="0"/>
          <w:numId w:val="8"/>
        </w:numPr>
        <w:rPr/>
      </w:pPr>
      <w:r>
        <w:rPr>
          <w:lang w:val="en-US"/>
        </w:rPr>
        <w:t>Aderemi David</w:t>
      </w:r>
    </w:p>
    <w:p>
      <w:pPr>
        <w:pStyle w:val="style179"/>
        <w:numPr>
          <w:ilvl w:val="0"/>
          <w:numId w:val="8"/>
        </w:numPr>
        <w:rPr/>
      </w:pPr>
      <w:r>
        <w:rPr>
          <w:lang w:val="en-US"/>
        </w:rPr>
        <w:t>Muhammad Abdul-Baasit</w:t>
      </w:r>
    </w:p>
    <w:p>
      <w:pPr>
        <w:pStyle w:val="style179"/>
        <w:numPr>
          <w:ilvl w:val="0"/>
          <w:numId w:val="8"/>
        </w:numPr>
        <w:rPr/>
      </w:pPr>
      <w:r>
        <w:rPr>
          <w:lang w:val="en-US"/>
        </w:rPr>
        <w:t>Bakare Murewa</w:t>
      </w:r>
    </w:p>
    <w:p>
      <w:pPr>
        <w:pStyle w:val="style179"/>
        <w:numPr>
          <w:ilvl w:val="0"/>
          <w:numId w:val="8"/>
        </w:numPr>
        <w:rPr/>
      </w:pPr>
      <w:r>
        <w:rPr>
          <w:lang w:val="en-US"/>
        </w:rPr>
        <w:t>Olowe Korinayo</w:t>
      </w:r>
    </w:p>
    <w:p>
      <w:pPr>
        <w:pStyle w:val="style179"/>
        <w:numPr>
          <w:ilvl w:val="0"/>
          <w:numId w:val="8"/>
        </w:numPr>
        <w:rPr/>
      </w:pPr>
      <w:r>
        <w:rPr>
          <w:lang w:val="en-US"/>
        </w:rPr>
        <w:t xml:space="preserve">Wenegieme Benjamin Franklin </w:t>
      </w:r>
    </w:p>
    <w:p>
      <w:pPr>
        <w:pStyle w:val="style179"/>
        <w:numPr>
          <w:ilvl w:val="0"/>
          <w:numId w:val="8"/>
        </w:numPr>
        <w:rPr/>
      </w:pPr>
      <w:r>
        <w:rPr>
          <w:lang w:val="en-US"/>
        </w:rPr>
        <w:t xml:space="preserve">James Jedidiah </w:t>
      </w:r>
    </w:p>
    <w:p>
      <w:pPr>
        <w:pStyle w:val="style179"/>
        <w:numPr>
          <w:ilvl w:val="0"/>
          <w:numId w:val="8"/>
        </w:numPr>
        <w:rPr/>
      </w:pPr>
      <w:r>
        <w:rPr>
          <w:lang w:val="en-US"/>
        </w:rPr>
        <w:t>Desalu Oluwatobiloba</w:t>
      </w:r>
    </w:p>
    <w:p>
      <w:pPr>
        <w:pStyle w:val="style179"/>
        <w:numPr>
          <w:ilvl w:val="0"/>
          <w:numId w:val="8"/>
        </w:numPr>
        <w:rPr/>
      </w:pPr>
      <w:r>
        <w:rPr>
          <w:lang w:val="en-US"/>
        </w:rPr>
        <w:t>Owate Oreofeoluwa</w:t>
      </w:r>
    </w:p>
    <w:p>
      <w:pPr>
        <w:pStyle w:val="style179"/>
        <w:numPr>
          <w:ilvl w:val="0"/>
          <w:numId w:val="8"/>
        </w:numPr>
        <w:rPr/>
      </w:pPr>
      <w:r>
        <w:rPr>
          <w:lang w:val="en-US"/>
        </w:rPr>
        <w:t>Leonard Charles</w:t>
      </w:r>
    </w:p>
    <w:p>
      <w:pPr>
        <w:pStyle w:val="style179"/>
        <w:numPr>
          <w:ilvl w:val="0"/>
          <w:numId w:val="8"/>
        </w:numPr>
        <w:rPr/>
      </w:pPr>
      <w:r>
        <w:rPr>
          <w:lang w:val="en-US"/>
        </w:rPr>
        <w:t>Raheem Inioluwa</w:t>
      </w:r>
    </w:p>
    <w:p>
      <w:pPr>
        <w:pStyle w:val="style179"/>
        <w:numPr>
          <w:ilvl w:val="0"/>
          <w:numId w:val="8"/>
        </w:numPr>
        <w:rPr/>
      </w:pPr>
      <w:r>
        <w:rPr>
          <w:lang w:val="en-US"/>
        </w:rPr>
        <w:t>Akimbiyi  Dunsimi</w:t>
      </w:r>
    </w:p>
    <w:p>
      <w:pPr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YEAR 4</w:t>
      </w:r>
    </w:p>
    <w:p>
      <w:pPr>
        <w:pStyle w:val="style179"/>
        <w:numPr>
          <w:ilvl w:val="0"/>
          <w:numId w:val="9"/>
        </w:numPr>
        <w:rPr/>
      </w:pPr>
      <w:r>
        <w:rPr>
          <w:lang w:val="en-US"/>
        </w:rPr>
        <w:t>Mogoli Zion</w:t>
      </w:r>
    </w:p>
    <w:p>
      <w:pPr>
        <w:pStyle w:val="style179"/>
        <w:numPr>
          <w:ilvl w:val="0"/>
          <w:numId w:val="9"/>
        </w:numPr>
        <w:rPr/>
      </w:pPr>
      <w:r>
        <w:rPr>
          <w:lang w:val="en-US"/>
        </w:rPr>
        <w:t>Okonkw0 Chizaram</w:t>
      </w:r>
    </w:p>
    <w:p>
      <w:pPr>
        <w:pStyle w:val="style179"/>
        <w:numPr>
          <w:ilvl w:val="0"/>
          <w:numId w:val="9"/>
        </w:numPr>
        <w:rPr/>
      </w:pPr>
      <w:r>
        <w:rPr>
          <w:lang w:val="en-US"/>
        </w:rPr>
        <w:t>Falobi Victoria</w:t>
      </w:r>
    </w:p>
    <w:p>
      <w:pPr>
        <w:pStyle w:val="style179"/>
        <w:numPr>
          <w:ilvl w:val="0"/>
          <w:numId w:val="9"/>
        </w:numPr>
        <w:rPr/>
      </w:pPr>
      <w:r>
        <w:rPr>
          <w:lang w:val="en-US"/>
        </w:rPr>
        <w:t>Ikediashi Olisaemeka</w:t>
      </w:r>
    </w:p>
    <w:p>
      <w:pPr>
        <w:pStyle w:val="style179"/>
        <w:numPr>
          <w:ilvl w:val="0"/>
          <w:numId w:val="9"/>
        </w:numPr>
        <w:rPr/>
      </w:pPr>
      <w:r>
        <w:rPr>
          <w:lang w:val="en-US"/>
        </w:rPr>
        <w:t xml:space="preserve">Popoola Oyindamola </w:t>
      </w:r>
    </w:p>
    <w:p>
      <w:pPr>
        <w:pStyle w:val="style179"/>
        <w:numPr>
          <w:ilvl w:val="0"/>
          <w:numId w:val="9"/>
        </w:numPr>
        <w:rPr/>
      </w:pPr>
      <w:r>
        <w:rPr>
          <w:lang w:val="en-US"/>
        </w:rPr>
        <w:t>Kareem Muqsit</w:t>
      </w:r>
    </w:p>
    <w:p>
      <w:pPr>
        <w:pStyle w:val="style179"/>
        <w:numPr>
          <w:ilvl w:val="0"/>
          <w:numId w:val="9"/>
        </w:numPr>
        <w:rPr/>
      </w:pPr>
      <w:r>
        <w:rPr>
          <w:lang w:val="en-US"/>
        </w:rPr>
        <w:t>Moradeyo Omolayo</w:t>
      </w:r>
    </w:p>
    <w:p>
      <w:pPr>
        <w:pStyle w:val="style179"/>
        <w:numPr>
          <w:ilvl w:val="0"/>
          <w:numId w:val="9"/>
        </w:numPr>
        <w:rPr/>
      </w:pPr>
      <w:r>
        <w:rPr>
          <w:lang w:val="en-US"/>
        </w:rPr>
        <w:t xml:space="preserve">Adike Caleb </w:t>
      </w:r>
    </w:p>
    <w:p>
      <w:pPr>
        <w:pStyle w:val="style179"/>
        <w:numPr>
          <w:ilvl w:val="0"/>
          <w:numId w:val="9"/>
        </w:numPr>
        <w:rPr/>
      </w:pPr>
      <w:r>
        <w:rPr>
          <w:lang w:val="en-US"/>
        </w:rPr>
        <w:t>Owate Inioluwa</w:t>
      </w:r>
    </w:p>
    <w:p>
      <w:pPr>
        <w:pStyle w:val="style179"/>
        <w:numPr>
          <w:ilvl w:val="0"/>
          <w:numId w:val="9"/>
        </w:numPr>
        <w:rPr/>
      </w:pPr>
      <w:r>
        <w:rPr>
          <w:lang w:val="en-US"/>
        </w:rPr>
        <w:t xml:space="preserve">Udeh Munachimso </w:t>
      </w:r>
    </w:p>
    <w:p>
      <w:pPr>
        <w:pStyle w:val="style179"/>
        <w:numPr>
          <w:ilvl w:val="0"/>
          <w:numId w:val="9"/>
        </w:numPr>
        <w:rPr/>
      </w:pPr>
      <w:r>
        <w:rPr>
          <w:lang w:val="en-US"/>
        </w:rPr>
        <w:t>Eiluorir Osiejiele</w:t>
      </w:r>
    </w:p>
    <w:p>
      <w:pPr>
        <w:pStyle w:val="style179"/>
        <w:numPr>
          <w:ilvl w:val="0"/>
          <w:numId w:val="9"/>
        </w:numPr>
        <w:rPr/>
      </w:pPr>
      <w:r>
        <w:rPr>
          <w:lang w:val="en-US"/>
        </w:rPr>
        <w:t>Eziohuru Chikanyima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YEAR 5</w:t>
      </w:r>
    </w:p>
    <w:p>
      <w:pPr>
        <w:pStyle w:val="style179"/>
        <w:numPr>
          <w:ilvl w:val="0"/>
          <w:numId w:val="10"/>
        </w:numPr>
        <w:rPr/>
      </w:pPr>
      <w:r>
        <w:rPr>
          <w:lang w:val="en-US"/>
        </w:rPr>
        <w:t>Adebule Amelia</w:t>
      </w:r>
    </w:p>
    <w:p>
      <w:pPr>
        <w:pStyle w:val="style179"/>
        <w:numPr>
          <w:ilvl w:val="0"/>
          <w:numId w:val="10"/>
        </w:numPr>
        <w:rPr/>
      </w:pPr>
      <w:r>
        <w:rPr>
          <w:lang w:val="en-US"/>
        </w:rPr>
        <w:t>Adekoya Oluwatosin</w:t>
      </w:r>
    </w:p>
    <w:p>
      <w:pPr>
        <w:pStyle w:val="style179"/>
        <w:numPr>
          <w:ilvl w:val="0"/>
          <w:numId w:val="10"/>
        </w:numPr>
        <w:rPr/>
      </w:pPr>
      <w:r>
        <w:rPr>
          <w:lang w:val="en-US"/>
        </w:rPr>
        <w:t>Afolabi Tantoluwa</w:t>
      </w:r>
    </w:p>
    <w:p>
      <w:pPr>
        <w:pStyle w:val="style179"/>
        <w:numPr>
          <w:ilvl w:val="0"/>
          <w:numId w:val="10"/>
        </w:numPr>
        <w:rPr/>
      </w:pPr>
      <w:r>
        <w:rPr>
          <w:lang w:val="en-US"/>
        </w:rPr>
        <w:t>Deinbo Sobura</w:t>
      </w:r>
    </w:p>
    <w:p>
      <w:pPr>
        <w:pStyle w:val="style179"/>
        <w:numPr>
          <w:ilvl w:val="0"/>
          <w:numId w:val="10"/>
        </w:numPr>
        <w:rPr/>
      </w:pPr>
      <w:r>
        <w:rPr>
          <w:lang w:val="en-US"/>
        </w:rPr>
        <w:t>Hamza Faisal</w:t>
      </w:r>
    </w:p>
    <w:p>
      <w:pPr>
        <w:pStyle w:val="style179"/>
        <w:numPr>
          <w:ilvl w:val="0"/>
          <w:numId w:val="10"/>
        </w:numPr>
        <w:rPr/>
      </w:pPr>
      <w:r>
        <w:rPr>
          <w:lang w:val="en-US"/>
        </w:rPr>
        <w:t>Mogoli Salem</w:t>
      </w:r>
    </w:p>
    <w:p>
      <w:pPr>
        <w:pStyle w:val="style179"/>
        <w:numPr>
          <w:ilvl w:val="0"/>
          <w:numId w:val="10"/>
        </w:numPr>
        <w:rPr/>
      </w:pPr>
      <w:r>
        <w:rPr>
          <w:lang w:val="en-US"/>
        </w:rPr>
        <w:t xml:space="preserve">Monye Chizaram </w:t>
      </w:r>
    </w:p>
    <w:p>
      <w:pPr>
        <w:pStyle w:val="style179"/>
        <w:numPr>
          <w:ilvl w:val="0"/>
          <w:numId w:val="10"/>
        </w:numPr>
        <w:rPr/>
      </w:pPr>
      <w:r>
        <w:rPr>
          <w:lang w:val="en-US"/>
        </w:rPr>
        <w:t>Muhammad Muheeb</w:t>
      </w:r>
    </w:p>
    <w:p>
      <w:pPr>
        <w:pStyle w:val="style179"/>
        <w:numPr>
          <w:ilvl w:val="0"/>
          <w:numId w:val="10"/>
        </w:numPr>
        <w:rPr/>
      </w:pPr>
      <w:r>
        <w:rPr>
          <w:lang w:val="en-US"/>
        </w:rPr>
        <w:t>Odusote Aramide</w:t>
      </w:r>
    </w:p>
    <w:p>
      <w:pPr>
        <w:pStyle w:val="style179"/>
        <w:numPr>
          <w:ilvl w:val="0"/>
          <w:numId w:val="10"/>
        </w:numPr>
        <w:rPr/>
      </w:pPr>
      <w:r>
        <w:rPr>
          <w:lang w:val="en-US"/>
        </w:rPr>
        <w:t>Oyeyemi Olamiposi</w:t>
      </w:r>
    </w:p>
    <w:p>
      <w:pPr>
        <w:pStyle w:val="style179"/>
        <w:numPr>
          <w:ilvl w:val="0"/>
          <w:numId w:val="10"/>
        </w:numPr>
        <w:rPr/>
      </w:pPr>
      <w:r>
        <w:rPr>
          <w:lang w:val="en-US"/>
        </w:rPr>
        <w:t>Raheem Rahman</w:t>
      </w:r>
    </w:p>
    <w:p>
      <w:pPr>
        <w:pStyle w:val="style179"/>
        <w:numPr>
          <w:ilvl w:val="0"/>
          <w:numId w:val="10"/>
        </w:numPr>
        <w:rPr/>
      </w:pPr>
      <w:r>
        <w:rPr>
          <w:lang w:val="en-US"/>
        </w:rPr>
        <w:t>Moradeyo Marayomigba</w:t>
      </w:r>
    </w:p>
    <w:p>
      <w:pPr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YEAR 6</w:t>
      </w:r>
    </w:p>
    <w:p>
      <w:pPr>
        <w:pStyle w:val="style179"/>
        <w:numPr>
          <w:ilvl w:val="0"/>
          <w:numId w:val="11"/>
        </w:numPr>
        <w:rPr/>
      </w:pPr>
      <w:r>
        <w:rPr>
          <w:lang w:val="en-US"/>
        </w:rPr>
        <w:t>Okonkwo Kamsi</w:t>
      </w:r>
    </w:p>
    <w:p>
      <w:pPr>
        <w:pStyle w:val="style179"/>
        <w:numPr>
          <w:ilvl w:val="0"/>
          <w:numId w:val="11"/>
        </w:numPr>
        <w:rPr/>
      </w:pPr>
      <w:r>
        <w:rPr>
          <w:lang w:val="en-US"/>
        </w:rPr>
        <w:t>Onabadejo Tomiloba</w:t>
      </w:r>
    </w:p>
    <w:p>
      <w:pPr>
        <w:pStyle w:val="style179"/>
        <w:numPr>
          <w:ilvl w:val="0"/>
          <w:numId w:val="11"/>
        </w:numPr>
        <w:rPr/>
      </w:pPr>
      <w:r>
        <w:rPr>
          <w:lang w:val="en-US"/>
        </w:rPr>
        <w:t>Odusote Araoluwa</w:t>
      </w:r>
    </w:p>
    <w:p>
      <w:pPr>
        <w:pStyle w:val="style179"/>
        <w:numPr>
          <w:ilvl w:val="0"/>
          <w:numId w:val="11"/>
        </w:numPr>
        <w:rPr/>
      </w:pPr>
      <w:r>
        <w:rPr>
          <w:lang w:val="en-US"/>
        </w:rPr>
        <w:t>Adewale Sapphire</w:t>
      </w:r>
    </w:p>
    <w:p>
      <w:pPr>
        <w:pStyle w:val="style179"/>
        <w:numPr>
          <w:ilvl w:val="0"/>
          <w:numId w:val="11"/>
        </w:numPr>
        <w:rPr/>
      </w:pPr>
      <w:r>
        <w:rPr>
          <w:lang w:val="en-US"/>
        </w:rPr>
        <w:t>Kosoko Armani</w:t>
      </w:r>
    </w:p>
    <w:p>
      <w:pPr>
        <w:pStyle w:val="style0"/>
        <w:numPr>
          <w:ilvl w:val="0"/>
          <w:numId w:val="0"/>
        </w:numPr>
        <w:rPr/>
      </w:pPr>
    </w:p>
    <w:p>
      <w:pPr>
        <w:numPr>
          <w:ilvl w:val="0"/>
          <w:numId w:val="0"/>
        </w:numPr>
        <w:rPr/>
      </w:pPr>
    </w:p>
    <w:p>
      <w:pPr>
        <w:numPr>
          <w:ilvl w:val="0"/>
          <w:numId w:val="0"/>
        </w:numPr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">
    <w:nsid w:val="00000001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">
    <w:nsid w:val="00000002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">
    <w:nsid w:val="00000003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4">
    <w:nsid w:val="00000004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">
    <w:nsid w:val="00000005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6">
    <w:nsid w:val="00000006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7">
    <w:nsid w:val="00000007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">
    <w:nsid w:val="00000008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">
    <w:nsid w:val="00000009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0">
    <w:nsid w:val="0000000A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244</Words>
  <Characters>1669</Characters>
  <Application>WPS Office</Application>
  <Paragraphs>131</Paragraphs>
  <CharactersWithSpaces>1814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2026-05-15T21:32:43Z</dcterms:created>
  <dc:creator>SM-A047F</dc:creator>
  <lastModifiedBy>SM-A047F</lastModifiedBy>
  <dcterms:modified xsi:type="dcterms:W3CDTF">2026-05-15T22:34:00Z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be680d3130be4e16ab4c115818483792</vt:lpwstr>
  </property>
</Properties>
</file>